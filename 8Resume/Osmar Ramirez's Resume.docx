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3C8E" w14:textId="77777777" w:rsidR="007A0D3A" w:rsidRPr="00EF4FF6" w:rsidRDefault="00000000" w:rsidP="00B37AC4">
      <w:pPr>
        <w:pBdr>
          <w:bottom w:val="single" w:sz="6" w:space="0" w:color="FFFFFF"/>
        </w:pBdr>
        <w:spacing w:line="220" w:lineRule="atLeast"/>
        <w:jc w:val="center"/>
        <w:rPr>
          <w:rFonts w:eastAsia="Calibri"/>
          <w:sz w:val="22"/>
          <w:szCs w:val="22"/>
        </w:rPr>
      </w:pPr>
      <w:r w:rsidRPr="00EF4FF6">
        <w:rPr>
          <w:rFonts w:eastAsia="Calibri"/>
          <w:b/>
          <w:bCs/>
          <w:sz w:val="48"/>
          <w:szCs w:val="48"/>
        </w:rPr>
        <w:t>Osmar D. Ramirez</w:t>
      </w:r>
    </w:p>
    <w:p w14:paraId="7CF63D2A" w14:textId="1D0F0D09" w:rsidR="007A0D3A" w:rsidRPr="000222E7" w:rsidRDefault="00D72D1F" w:rsidP="007E2C14">
      <w:pPr>
        <w:pBdr>
          <w:bottom w:val="single" w:sz="6" w:space="0" w:color="FFFFFF"/>
        </w:pBdr>
        <w:spacing w:line="360" w:lineRule="auto"/>
        <w:jc w:val="center"/>
        <w:rPr>
          <w:rFonts w:eastAsia="Calibri"/>
          <w:sz w:val="22"/>
          <w:szCs w:val="22"/>
        </w:rPr>
      </w:pPr>
      <w:hyperlink r:id="rId5" w:history="1">
        <w:r w:rsidRPr="000222E7">
          <w:rPr>
            <w:rFonts w:eastAsia="Calibri"/>
            <w:color w:val="000000"/>
            <w:sz w:val="22"/>
            <w:szCs w:val="22"/>
          </w:rPr>
          <w:t>osmar.dramirez@gmail.com</w:t>
        </w:r>
      </w:hyperlink>
      <w:r w:rsidR="007A0D3A" w:rsidRPr="000222E7">
        <w:rPr>
          <w:rFonts w:eastAsia="Calibri"/>
          <w:sz w:val="22"/>
          <w:szCs w:val="22"/>
        </w:rPr>
        <w:t> </w:t>
      </w:r>
      <w:r w:rsidR="007A0D3A" w:rsidRPr="000222E7">
        <w:rPr>
          <w:rFonts w:eastAsia="Calibri"/>
          <w:b/>
          <w:bCs/>
          <w:color w:val="000000"/>
          <w:sz w:val="22"/>
          <w:szCs w:val="22"/>
        </w:rPr>
        <w:t>|</w:t>
      </w:r>
      <w:r w:rsidR="007A0D3A" w:rsidRPr="000222E7">
        <w:rPr>
          <w:rFonts w:eastAsia="Calibri"/>
          <w:color w:val="000000"/>
          <w:sz w:val="22"/>
          <w:szCs w:val="22"/>
        </w:rPr>
        <w:t> </w:t>
      </w:r>
      <w:hyperlink r:id="rId6" w:history="1">
        <w:r w:rsidR="007A0D3A" w:rsidRPr="000222E7">
          <w:rPr>
            <w:rFonts w:eastAsia="Calibri"/>
            <w:color w:val="000000"/>
            <w:sz w:val="22"/>
            <w:szCs w:val="22"/>
          </w:rPr>
          <w:t>www.linkedin.com/in/osmardramirez</w:t>
        </w:r>
      </w:hyperlink>
      <w:r w:rsidR="007A0D3A" w:rsidRPr="000222E7">
        <w:rPr>
          <w:rFonts w:eastAsia="Calibri"/>
          <w:sz w:val="22"/>
          <w:szCs w:val="22"/>
        </w:rPr>
        <w:t> </w:t>
      </w:r>
      <w:r w:rsidR="007A0D3A" w:rsidRPr="000222E7">
        <w:rPr>
          <w:rFonts w:eastAsia="Calibri"/>
          <w:b/>
          <w:bCs/>
          <w:color w:val="000000"/>
          <w:sz w:val="22"/>
          <w:szCs w:val="22"/>
        </w:rPr>
        <w:t>|</w:t>
      </w:r>
      <w:r w:rsidR="007A0D3A" w:rsidRPr="000222E7">
        <w:rPr>
          <w:rFonts w:eastAsia="Calibri"/>
          <w:color w:val="000000"/>
          <w:sz w:val="22"/>
          <w:szCs w:val="22"/>
        </w:rPr>
        <w:t> </w:t>
      </w:r>
      <w:r w:rsidR="000222E7" w:rsidRPr="000222E7">
        <w:rPr>
          <w:rFonts w:eastAsia="Calibri"/>
          <w:color w:val="000000"/>
          <w:sz w:val="22"/>
          <w:szCs w:val="22"/>
        </w:rPr>
        <w:t>gith</w:t>
      </w:r>
      <w:r w:rsidR="000222E7">
        <w:rPr>
          <w:rFonts w:eastAsia="Calibri"/>
          <w:color w:val="000000"/>
          <w:sz w:val="22"/>
          <w:szCs w:val="22"/>
        </w:rPr>
        <w:t>ub.com/</w:t>
      </w:r>
      <w:r w:rsidR="00F73CFA">
        <w:rPr>
          <w:rFonts w:eastAsia="Calibri"/>
          <w:color w:val="000000"/>
          <w:sz w:val="22"/>
          <w:szCs w:val="22"/>
        </w:rPr>
        <w:t>osmdavi</w:t>
      </w:r>
      <w:r w:rsidR="000222E7">
        <w:rPr>
          <w:rFonts w:eastAsia="Calibri"/>
          <w:color w:val="000000"/>
          <w:sz w:val="22"/>
          <w:szCs w:val="22"/>
        </w:rPr>
        <w:t xml:space="preserve"> </w:t>
      </w:r>
      <w:r w:rsidR="008A7658">
        <w:rPr>
          <w:rFonts w:eastAsia="Calibri"/>
          <w:color w:val="000000"/>
          <w:sz w:val="22"/>
          <w:szCs w:val="22"/>
        </w:rPr>
        <w:t xml:space="preserve">| </w:t>
      </w:r>
      <w:r w:rsidRPr="000222E7">
        <w:rPr>
          <w:rFonts w:eastAsia="Calibri"/>
          <w:sz w:val="22"/>
          <w:szCs w:val="22"/>
        </w:rPr>
        <w:t>Arlington, TX</w:t>
      </w:r>
    </w:p>
    <w:p w14:paraId="0D955DD6" w14:textId="77777777" w:rsidR="007A0D3A" w:rsidRPr="0052586C" w:rsidRDefault="00000000" w:rsidP="006C2DD8">
      <w:pPr>
        <w:pBdr>
          <w:bottom w:val="single" w:sz="6" w:space="0" w:color="000000"/>
        </w:pBdr>
        <w:spacing w:after="105" w:line="240" w:lineRule="atLeast"/>
        <w:rPr>
          <w:rFonts w:eastAsia="Calibri"/>
          <w:b/>
          <w:bCs/>
          <w:caps/>
        </w:rPr>
      </w:pPr>
      <w:r w:rsidRPr="0052586C">
        <w:rPr>
          <w:rFonts w:eastAsia="Calibri"/>
          <w:b/>
          <w:bCs/>
          <w:caps/>
        </w:rPr>
        <w:t>education</w:t>
      </w:r>
    </w:p>
    <w:p w14:paraId="363D8BAC" w14:textId="3E4F4576" w:rsidR="007A0D3A" w:rsidRPr="0052586C" w:rsidRDefault="00000000" w:rsidP="001B3695">
      <w:pPr>
        <w:tabs>
          <w:tab w:val="right" w:pos="10800"/>
        </w:tabs>
        <w:spacing w:line="220" w:lineRule="atLeast"/>
        <w:rPr>
          <w:rStyle w:val="fs14fw4text-right"/>
          <w:rFonts w:eastAsia="Calibri"/>
          <w:sz w:val="22"/>
          <w:szCs w:val="22"/>
        </w:rPr>
      </w:pPr>
      <w:r w:rsidRPr="0052586C">
        <w:rPr>
          <w:rStyle w:val="fs14fw6"/>
          <w:rFonts w:eastAsia="Calibri"/>
          <w:b/>
          <w:bCs/>
          <w:sz w:val="22"/>
          <w:szCs w:val="22"/>
        </w:rPr>
        <w:t>The University of Texas at Arlington</w:t>
      </w:r>
      <w:r w:rsidR="007D6984">
        <w:rPr>
          <w:rStyle w:val="fs14fw6"/>
          <w:rFonts w:eastAsia="Calibri"/>
          <w:b/>
          <w:bCs/>
          <w:sz w:val="22"/>
          <w:szCs w:val="22"/>
        </w:rPr>
        <w:t xml:space="preserve"> </w:t>
      </w:r>
      <w:r w:rsidRPr="0052586C">
        <w:rPr>
          <w:rStyle w:val="fs14fw6undefinedtdn"/>
          <w:rFonts w:eastAsia="Calibri"/>
          <w:b/>
          <w:bCs/>
          <w:sz w:val="22"/>
          <w:szCs w:val="22"/>
        </w:rPr>
        <w:t>|</w:t>
      </w:r>
      <w:r w:rsidRPr="0052586C">
        <w:rPr>
          <w:rStyle w:val="fs14fw4undefinedtdn"/>
          <w:rFonts w:eastAsia="Calibri"/>
          <w:sz w:val="22"/>
          <w:szCs w:val="22"/>
        </w:rPr>
        <w:t xml:space="preserve"> </w:t>
      </w:r>
      <w:r w:rsidRPr="0052586C">
        <w:rPr>
          <w:rStyle w:val="fs14fw4"/>
          <w:rFonts w:eastAsia="Calibri"/>
          <w:sz w:val="22"/>
          <w:szCs w:val="22"/>
        </w:rPr>
        <w:t>Arlington, TX</w:t>
      </w:r>
      <w:r w:rsidR="00F10685">
        <w:rPr>
          <w:rStyle w:val="fs14fw4text-right"/>
          <w:rFonts w:eastAsia="Calibri"/>
          <w:sz w:val="22"/>
          <w:szCs w:val="22"/>
        </w:rPr>
        <w:t xml:space="preserve">                                                                                            </w:t>
      </w:r>
      <w:r w:rsidRPr="0052586C">
        <w:rPr>
          <w:rStyle w:val="fs14fw4text-right"/>
          <w:rFonts w:eastAsia="Calibri"/>
          <w:sz w:val="22"/>
          <w:szCs w:val="22"/>
        </w:rPr>
        <w:t>December 202</w:t>
      </w:r>
      <w:r w:rsidR="001B3695">
        <w:rPr>
          <w:rStyle w:val="fs14fw4text-right"/>
          <w:rFonts w:eastAsia="Calibri"/>
          <w:sz w:val="22"/>
          <w:szCs w:val="22"/>
        </w:rPr>
        <w:t>5</w:t>
      </w:r>
    </w:p>
    <w:p w14:paraId="72241069" w14:textId="77777777" w:rsidR="007A0D3A" w:rsidRPr="0052586C" w:rsidRDefault="00000000">
      <w:pPr>
        <w:tabs>
          <w:tab w:val="right" w:pos="10800"/>
        </w:tabs>
        <w:spacing w:line="220" w:lineRule="atLeast"/>
        <w:rPr>
          <w:rStyle w:val="fs14fw4"/>
          <w:rFonts w:eastAsia="Calibri"/>
          <w:sz w:val="22"/>
          <w:szCs w:val="22"/>
        </w:rPr>
      </w:pPr>
      <w:r w:rsidRPr="0052586C">
        <w:rPr>
          <w:rStyle w:val="fs14fw4overflow-hidden"/>
          <w:rFonts w:eastAsia="Calibri"/>
          <w:sz w:val="22"/>
          <w:szCs w:val="22"/>
        </w:rPr>
        <w:t>Bachelor of Science in Information Systems</w:t>
      </w:r>
      <w:r w:rsidRPr="0052586C">
        <w:rPr>
          <w:rStyle w:val="fs14fw4"/>
          <w:rFonts w:eastAsia="Calibri"/>
          <w:sz w:val="22"/>
          <w:szCs w:val="22"/>
        </w:rPr>
        <w:tab/>
      </w:r>
    </w:p>
    <w:p w14:paraId="71BE1000" w14:textId="13597384" w:rsidR="007A0D3A" w:rsidRPr="007E2C14" w:rsidRDefault="00000000" w:rsidP="00F7674B">
      <w:pPr>
        <w:numPr>
          <w:ilvl w:val="0"/>
          <w:numId w:val="1"/>
        </w:numPr>
        <w:ind w:left="690" w:hanging="367"/>
        <w:rPr>
          <w:rFonts w:eastAsia="Calibri"/>
          <w:sz w:val="22"/>
          <w:szCs w:val="22"/>
        </w:rPr>
      </w:pPr>
      <w:r w:rsidRPr="0052586C">
        <w:rPr>
          <w:rFonts w:eastAsia="Calibri"/>
          <w:sz w:val="22"/>
          <w:szCs w:val="22"/>
        </w:rPr>
        <w:t xml:space="preserve">A degree designed to provide a </w:t>
      </w:r>
      <w:r w:rsidR="00EF4FF6" w:rsidRPr="0052586C">
        <w:rPr>
          <w:rFonts w:eastAsia="Calibri"/>
          <w:sz w:val="22"/>
          <w:szCs w:val="22"/>
        </w:rPr>
        <w:t>mixture</w:t>
      </w:r>
      <w:r w:rsidRPr="0052586C">
        <w:rPr>
          <w:rFonts w:eastAsia="Calibri"/>
          <w:sz w:val="22"/>
          <w:szCs w:val="22"/>
        </w:rPr>
        <w:t xml:space="preserve"> of technology and how business skills intertwine</w:t>
      </w:r>
    </w:p>
    <w:p w14:paraId="2378BE72" w14:textId="19CE5E12" w:rsidR="007A0D3A" w:rsidRDefault="00000000" w:rsidP="00F10685">
      <w:pPr>
        <w:pBdr>
          <w:bottom w:val="single" w:sz="4" w:space="1" w:color="auto"/>
        </w:pBdr>
        <w:spacing w:before="240" w:after="105" w:line="240" w:lineRule="atLeast"/>
        <w:rPr>
          <w:rFonts w:eastAsia="Calibri"/>
          <w:b/>
          <w:bCs/>
          <w:caps/>
        </w:rPr>
      </w:pPr>
      <w:r w:rsidRPr="0052586C">
        <w:rPr>
          <w:rFonts w:eastAsia="Calibri"/>
          <w:b/>
          <w:bCs/>
          <w:caps/>
        </w:rPr>
        <w:t>experience</w:t>
      </w:r>
    </w:p>
    <w:p w14:paraId="6A2EEB5C" w14:textId="3F8A0A97" w:rsidR="007A0D3A" w:rsidRPr="00F10685" w:rsidRDefault="00F10685" w:rsidP="00F10685">
      <w:pPr>
        <w:pStyle w:val="Heading4"/>
        <w:spacing w:before="0" w:after="0"/>
        <w:rPr>
          <w:rStyle w:val="fs14fw4text-right"/>
          <w:rFonts w:eastAsia="Calibri"/>
        </w:rPr>
      </w:pPr>
      <w:r>
        <w:rPr>
          <w:rFonts w:eastAsia="Calibri"/>
        </w:rPr>
        <w:t xml:space="preserve">The University of Texas at Arlington              </w:t>
      </w:r>
      <w:r w:rsidRPr="0052586C">
        <w:rPr>
          <w:rStyle w:val="fs14fw4"/>
          <w:rFonts w:eastAsia="Calibri"/>
          <w:sz w:val="22"/>
          <w:szCs w:val="22"/>
        </w:rPr>
        <w:t xml:space="preserve"> </w:t>
      </w:r>
      <w:r>
        <w:rPr>
          <w:rStyle w:val="fs14fw4"/>
          <w:rFonts w:eastAsia="Calibri"/>
          <w:sz w:val="22"/>
          <w:szCs w:val="22"/>
        </w:rPr>
        <w:t xml:space="preserve">                                                                                          </w:t>
      </w:r>
      <w:r w:rsidRPr="00F10685">
        <w:rPr>
          <w:rStyle w:val="fs14fw4text-right"/>
          <w:rFonts w:eastAsia="Calibri"/>
          <w:b w:val="0"/>
          <w:bCs w:val="0"/>
          <w:sz w:val="22"/>
          <w:szCs w:val="22"/>
        </w:rPr>
        <w:t>May 2024 - Present</w:t>
      </w:r>
    </w:p>
    <w:p w14:paraId="2508215C" w14:textId="054E6B53" w:rsidR="007A0D3A" w:rsidRPr="0052586C" w:rsidRDefault="00000000">
      <w:pPr>
        <w:spacing w:line="220" w:lineRule="atLeast"/>
        <w:rPr>
          <w:rFonts w:eastAsia="Calibri"/>
          <w:sz w:val="22"/>
          <w:szCs w:val="22"/>
        </w:rPr>
      </w:pPr>
      <w:r w:rsidRPr="0052586C">
        <w:rPr>
          <w:rStyle w:val="fs14fw4overflow-hidden"/>
          <w:rFonts w:eastAsia="Calibri"/>
          <w:sz w:val="22"/>
          <w:szCs w:val="22"/>
        </w:rPr>
        <w:t>Student IT Technician</w:t>
      </w:r>
      <w:r w:rsidRPr="0052586C">
        <w:rPr>
          <w:rFonts w:eastAsia="Calibri"/>
          <w:sz w:val="22"/>
          <w:szCs w:val="22"/>
        </w:rPr>
        <w:t xml:space="preserve"> </w:t>
      </w:r>
    </w:p>
    <w:p w14:paraId="6A37120A" w14:textId="2A62D545" w:rsidR="00422478" w:rsidRPr="00F10685" w:rsidRDefault="00160586" w:rsidP="00F10685">
      <w:pPr>
        <w:pStyle w:val="ListParagraph"/>
        <w:numPr>
          <w:ilvl w:val="0"/>
          <w:numId w:val="11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Support</w:t>
      </w:r>
      <w:r w:rsidR="00F4114C">
        <w:rPr>
          <w:rFonts w:eastAsia="Calibri"/>
          <w:sz w:val="22"/>
          <w:szCs w:val="22"/>
        </w:rPr>
        <w:t>ed</w:t>
      </w:r>
      <w:r>
        <w:rPr>
          <w:rFonts w:eastAsia="Calibri"/>
          <w:sz w:val="22"/>
          <w:szCs w:val="22"/>
        </w:rPr>
        <w:t xml:space="preserve"> department inventory check by scanning and verifying equipment, contributing to</w:t>
      </w:r>
      <w:r w:rsidRPr="00F10685">
        <w:rPr>
          <w:rFonts w:eastAsia="Calibri"/>
          <w:sz w:val="22"/>
          <w:szCs w:val="22"/>
        </w:rPr>
        <w:t xml:space="preserve"> accurate records and smoother audits</w:t>
      </w:r>
    </w:p>
    <w:p w14:paraId="0E5CD040" w14:textId="6AC96CD0" w:rsidR="00422478" w:rsidRPr="00422478" w:rsidRDefault="00160586" w:rsidP="00422478">
      <w:pPr>
        <w:pStyle w:val="ListParagraph"/>
        <w:numPr>
          <w:ilvl w:val="0"/>
          <w:numId w:val="11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Identified recurring technical issues and helped streamline troubleshooting steps, improving service consistency for faculty and staff</w:t>
      </w:r>
    </w:p>
    <w:p w14:paraId="3E1A1E54" w14:textId="51638DDD" w:rsidR="00422478" w:rsidRPr="00422478" w:rsidRDefault="00160586" w:rsidP="001B3695">
      <w:pPr>
        <w:pStyle w:val="ListParagraph"/>
        <w:numPr>
          <w:ilvl w:val="0"/>
          <w:numId w:val="11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Coordinated Windows 11 upgrades across campus offices, ensuring minimal disruption and clear communication during transitions</w:t>
      </w:r>
    </w:p>
    <w:p w14:paraId="71BFB734" w14:textId="5B3D0A47" w:rsidR="007A0D3A" w:rsidRDefault="00160586" w:rsidP="00422478">
      <w:pPr>
        <w:pStyle w:val="ListParagraph"/>
        <w:numPr>
          <w:ilvl w:val="0"/>
          <w:numId w:val="11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Provided in-person and remote support for software installations and connectivity issues, maintaining a helpful, friendly, and professional tone</w:t>
      </w:r>
    </w:p>
    <w:p w14:paraId="18791C4D" w14:textId="3A3FD610" w:rsidR="00160586" w:rsidRDefault="00160586" w:rsidP="00422478">
      <w:pPr>
        <w:pStyle w:val="ListParagraph"/>
        <w:numPr>
          <w:ilvl w:val="0"/>
          <w:numId w:val="11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Worked closely with team </w:t>
      </w:r>
      <w:r w:rsidR="006C2DD8">
        <w:rPr>
          <w:rFonts w:eastAsia="Calibri"/>
          <w:sz w:val="22"/>
          <w:szCs w:val="22"/>
        </w:rPr>
        <w:t xml:space="preserve">leaders, </w:t>
      </w:r>
      <w:r>
        <w:rPr>
          <w:rFonts w:eastAsia="Calibri"/>
          <w:sz w:val="22"/>
          <w:szCs w:val="22"/>
        </w:rPr>
        <w:t>prioritiz</w:t>
      </w:r>
      <w:r w:rsidR="006C2DD8">
        <w:rPr>
          <w:rFonts w:eastAsia="Calibri"/>
          <w:sz w:val="22"/>
          <w:szCs w:val="22"/>
        </w:rPr>
        <w:t>ing</w:t>
      </w:r>
      <w:r>
        <w:rPr>
          <w:rFonts w:eastAsia="Calibri"/>
          <w:sz w:val="22"/>
          <w:szCs w:val="22"/>
        </w:rPr>
        <w:t xml:space="preserve"> support requests and maintain</w:t>
      </w:r>
      <w:r w:rsidR="006C2DD8">
        <w:rPr>
          <w:rFonts w:eastAsia="Calibri"/>
          <w:sz w:val="22"/>
          <w:szCs w:val="22"/>
        </w:rPr>
        <w:t>ing</w:t>
      </w:r>
      <w:r>
        <w:rPr>
          <w:rFonts w:eastAsia="Calibri"/>
          <w:sz w:val="22"/>
          <w:szCs w:val="22"/>
        </w:rPr>
        <w:t xml:space="preserve"> smooth daily operations during high-volume periods</w:t>
      </w:r>
    </w:p>
    <w:p w14:paraId="62E430E3" w14:textId="73F3CC8C" w:rsidR="007A0D3A" w:rsidRPr="0052586C" w:rsidRDefault="00000000">
      <w:pPr>
        <w:tabs>
          <w:tab w:val="right" w:pos="10800"/>
        </w:tabs>
        <w:spacing w:line="220" w:lineRule="atLeast"/>
        <w:rPr>
          <w:rStyle w:val="fs14fw4text-right"/>
          <w:rFonts w:eastAsia="Calibri"/>
          <w:sz w:val="22"/>
          <w:szCs w:val="22"/>
        </w:rPr>
      </w:pPr>
      <w:r w:rsidRPr="0052586C">
        <w:rPr>
          <w:rStyle w:val="fs14fw6"/>
          <w:rFonts w:eastAsia="Calibri"/>
          <w:b/>
          <w:bCs/>
          <w:sz w:val="22"/>
          <w:szCs w:val="22"/>
        </w:rPr>
        <w:t>Walgreens Boots Alliance</w:t>
      </w:r>
      <w:r w:rsidR="0052586C">
        <w:rPr>
          <w:rStyle w:val="fs14fw6"/>
          <w:rFonts w:eastAsia="Calibri"/>
          <w:b/>
          <w:bCs/>
          <w:sz w:val="22"/>
          <w:szCs w:val="22"/>
        </w:rPr>
        <w:t xml:space="preserve"> </w:t>
      </w:r>
      <w:r w:rsidRPr="0052586C">
        <w:rPr>
          <w:rStyle w:val="fs14fw6undefinedtdn"/>
          <w:rFonts w:eastAsia="Calibri"/>
          <w:b/>
          <w:bCs/>
          <w:sz w:val="22"/>
          <w:szCs w:val="22"/>
        </w:rPr>
        <w:t>|</w:t>
      </w:r>
      <w:r w:rsidRPr="0052586C">
        <w:rPr>
          <w:rStyle w:val="fs14fw4undefinedtdn"/>
          <w:rFonts w:eastAsia="Calibri"/>
          <w:sz w:val="22"/>
          <w:szCs w:val="22"/>
        </w:rPr>
        <w:t xml:space="preserve"> </w:t>
      </w:r>
      <w:r w:rsidRPr="0052586C">
        <w:rPr>
          <w:rStyle w:val="fs14fw4"/>
          <w:rFonts w:eastAsia="Calibri"/>
          <w:sz w:val="22"/>
          <w:szCs w:val="22"/>
        </w:rPr>
        <w:t>Mansfield, TX</w:t>
      </w:r>
      <w:r w:rsidR="00F10685">
        <w:rPr>
          <w:rStyle w:val="fs14fw4text-right"/>
          <w:rFonts w:eastAsia="Calibri"/>
          <w:sz w:val="22"/>
          <w:szCs w:val="22"/>
        </w:rPr>
        <w:t xml:space="preserve">                                                                                          </w:t>
      </w:r>
      <w:r w:rsidRPr="0052586C">
        <w:rPr>
          <w:rStyle w:val="fs14fw4text-right"/>
          <w:rFonts w:eastAsia="Calibri"/>
          <w:sz w:val="22"/>
          <w:szCs w:val="22"/>
        </w:rPr>
        <w:t>March 2023 - February 2025</w:t>
      </w:r>
    </w:p>
    <w:p w14:paraId="67345CFD" w14:textId="77777777" w:rsidR="007A0D3A" w:rsidRPr="0052586C" w:rsidRDefault="00000000">
      <w:pPr>
        <w:spacing w:line="220" w:lineRule="atLeast"/>
        <w:rPr>
          <w:rFonts w:eastAsia="Calibri"/>
          <w:sz w:val="22"/>
          <w:szCs w:val="22"/>
        </w:rPr>
      </w:pPr>
      <w:r w:rsidRPr="0052586C">
        <w:rPr>
          <w:rStyle w:val="fs14fw4overflow-hidden"/>
          <w:rFonts w:eastAsia="Calibri"/>
          <w:sz w:val="22"/>
          <w:szCs w:val="22"/>
        </w:rPr>
        <w:t>Cashier and Photo Technician</w:t>
      </w:r>
      <w:r w:rsidRPr="0052586C">
        <w:rPr>
          <w:rFonts w:eastAsia="Calibri"/>
          <w:sz w:val="22"/>
          <w:szCs w:val="22"/>
        </w:rPr>
        <w:t xml:space="preserve"> </w:t>
      </w:r>
    </w:p>
    <w:p w14:paraId="2E016680" w14:textId="4BE5B991" w:rsidR="00422478" w:rsidRPr="00422478" w:rsidRDefault="001B3695" w:rsidP="00422478">
      <w:pPr>
        <w:pStyle w:val="ListParagraph"/>
        <w:numPr>
          <w:ilvl w:val="0"/>
          <w:numId w:val="12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Delivered friendly and efficient customer service, contributing to improved guest satisfaction and repeat visits</w:t>
      </w:r>
    </w:p>
    <w:p w14:paraId="7728E6B9" w14:textId="5B257629" w:rsidR="00422478" w:rsidRPr="00422478" w:rsidRDefault="001B3695" w:rsidP="00422478">
      <w:pPr>
        <w:pStyle w:val="ListParagraph"/>
        <w:numPr>
          <w:ilvl w:val="0"/>
          <w:numId w:val="12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Managed store presentation and promotional displays in alignment with company standards</w:t>
      </w:r>
    </w:p>
    <w:p w14:paraId="4833F612" w14:textId="3142C14A" w:rsidR="0052586C" w:rsidRPr="001B3695" w:rsidRDefault="001B3695" w:rsidP="001B3695">
      <w:pPr>
        <w:pStyle w:val="ListParagraph"/>
        <w:numPr>
          <w:ilvl w:val="0"/>
          <w:numId w:val="12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Communicated clearly with customers to resolve issues and explain services, maintaining a positive and professional environment</w:t>
      </w:r>
    </w:p>
    <w:p w14:paraId="2C6563C9" w14:textId="77777777" w:rsidR="007A0D3A" w:rsidRPr="0052586C" w:rsidRDefault="00000000" w:rsidP="006C2DD8">
      <w:pPr>
        <w:pBdr>
          <w:bottom w:val="single" w:sz="6" w:space="0" w:color="000000"/>
        </w:pBdr>
        <w:spacing w:before="240" w:after="105"/>
        <w:rPr>
          <w:rFonts w:eastAsia="Calibri"/>
          <w:b/>
          <w:bCs/>
          <w:caps/>
        </w:rPr>
      </w:pPr>
      <w:r w:rsidRPr="0052586C">
        <w:rPr>
          <w:rFonts w:eastAsia="Calibri"/>
          <w:b/>
          <w:bCs/>
          <w:caps/>
        </w:rPr>
        <w:t>skills</w:t>
      </w:r>
    </w:p>
    <w:p w14:paraId="619A5CA7" w14:textId="2CDBE7A2" w:rsidR="001F61EE" w:rsidRPr="009C418D" w:rsidRDefault="00000000" w:rsidP="001F61EE">
      <w:pPr>
        <w:pStyle w:val="ListParagraph"/>
        <w:numPr>
          <w:ilvl w:val="0"/>
          <w:numId w:val="10"/>
        </w:numPr>
        <w:spacing w:line="220" w:lineRule="atLeast"/>
        <w:rPr>
          <w:rFonts w:eastAsia="Calibri"/>
          <w:sz w:val="22"/>
          <w:szCs w:val="22"/>
        </w:rPr>
      </w:pPr>
      <w:r w:rsidRPr="009C418D">
        <w:rPr>
          <w:rFonts w:eastAsia="Calibri"/>
          <w:sz w:val="22"/>
          <w:szCs w:val="22"/>
        </w:rPr>
        <w:t>Effective Communicator</w:t>
      </w:r>
      <w:r w:rsidR="001D7E42" w:rsidRPr="009C418D">
        <w:rPr>
          <w:rFonts w:eastAsia="Calibri"/>
          <w:sz w:val="22"/>
          <w:szCs w:val="22"/>
        </w:rPr>
        <w:t xml:space="preserve"> with </w:t>
      </w:r>
      <w:r w:rsidR="006A179E" w:rsidRPr="009C418D">
        <w:rPr>
          <w:rFonts w:eastAsia="Calibri"/>
          <w:sz w:val="22"/>
          <w:szCs w:val="22"/>
        </w:rPr>
        <w:t>s</w:t>
      </w:r>
      <w:r w:rsidR="001D7E42" w:rsidRPr="009C418D">
        <w:rPr>
          <w:rFonts w:eastAsia="Calibri"/>
          <w:sz w:val="22"/>
          <w:szCs w:val="22"/>
        </w:rPr>
        <w:t xml:space="preserve">trong </w:t>
      </w:r>
      <w:r w:rsidR="006A179E" w:rsidRPr="009C418D">
        <w:rPr>
          <w:rFonts w:eastAsia="Calibri"/>
          <w:sz w:val="22"/>
          <w:szCs w:val="22"/>
        </w:rPr>
        <w:t>c</w:t>
      </w:r>
      <w:r w:rsidR="001D7E42" w:rsidRPr="009C418D">
        <w:rPr>
          <w:rFonts w:eastAsia="Calibri"/>
          <w:sz w:val="22"/>
          <w:szCs w:val="22"/>
        </w:rPr>
        <w:t xml:space="preserve">ustomer </w:t>
      </w:r>
      <w:r w:rsidR="006A179E" w:rsidRPr="009C418D">
        <w:rPr>
          <w:rFonts w:eastAsia="Calibri"/>
          <w:sz w:val="22"/>
          <w:szCs w:val="22"/>
        </w:rPr>
        <w:t>s</w:t>
      </w:r>
      <w:r w:rsidR="001D7E42" w:rsidRPr="009C418D">
        <w:rPr>
          <w:rFonts w:eastAsia="Calibri"/>
          <w:sz w:val="22"/>
          <w:szCs w:val="22"/>
        </w:rPr>
        <w:t xml:space="preserve">ervice </w:t>
      </w:r>
      <w:r w:rsidR="006A179E" w:rsidRPr="009C418D">
        <w:rPr>
          <w:rFonts w:eastAsia="Calibri"/>
          <w:sz w:val="22"/>
          <w:szCs w:val="22"/>
        </w:rPr>
        <w:t>s</w:t>
      </w:r>
      <w:r w:rsidR="001D7E42" w:rsidRPr="009C418D">
        <w:rPr>
          <w:rFonts w:eastAsia="Calibri"/>
          <w:sz w:val="22"/>
          <w:szCs w:val="22"/>
        </w:rPr>
        <w:t>kills</w:t>
      </w:r>
    </w:p>
    <w:p w14:paraId="5E0C6756" w14:textId="053B06E5" w:rsidR="001F61EE" w:rsidRPr="009C418D" w:rsidRDefault="00937125" w:rsidP="001F61EE">
      <w:pPr>
        <w:pStyle w:val="ListParagraph"/>
        <w:numPr>
          <w:ilvl w:val="0"/>
          <w:numId w:val="10"/>
        </w:numPr>
        <w:spacing w:line="220" w:lineRule="atLeast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Analytical problem solver with keen attention to detail and accuracy</w:t>
      </w:r>
    </w:p>
    <w:p w14:paraId="3CBE4C1F" w14:textId="5CDD8567" w:rsidR="0052586C" w:rsidRPr="009C418D" w:rsidRDefault="001F61EE" w:rsidP="00B03D93">
      <w:pPr>
        <w:pStyle w:val="ListParagraph"/>
        <w:numPr>
          <w:ilvl w:val="0"/>
          <w:numId w:val="10"/>
        </w:numPr>
        <w:rPr>
          <w:rFonts w:eastAsia="Calibri"/>
          <w:sz w:val="22"/>
          <w:szCs w:val="22"/>
        </w:rPr>
      </w:pPr>
      <w:r w:rsidRPr="009C418D">
        <w:rPr>
          <w:rFonts w:eastAsia="Calibri"/>
          <w:sz w:val="22"/>
          <w:szCs w:val="22"/>
        </w:rPr>
        <w:t>Fluent in Spanis</w:t>
      </w:r>
      <w:r w:rsidR="0052586C" w:rsidRPr="009C418D">
        <w:rPr>
          <w:rFonts w:eastAsia="Calibri"/>
          <w:sz w:val="22"/>
          <w:szCs w:val="22"/>
        </w:rPr>
        <w:t>h</w:t>
      </w:r>
      <w:r w:rsidR="00484B56" w:rsidRPr="009C418D">
        <w:rPr>
          <w:rFonts w:eastAsia="Calibri"/>
          <w:sz w:val="22"/>
          <w:szCs w:val="22"/>
        </w:rPr>
        <w:t>; Reading, Writing, Speaking</w:t>
      </w:r>
    </w:p>
    <w:p w14:paraId="12B36DCA" w14:textId="393353A6" w:rsidR="00292DEA" w:rsidRPr="009C418D" w:rsidRDefault="00292DEA" w:rsidP="003354C3">
      <w:pPr>
        <w:pStyle w:val="ListParagraph"/>
        <w:numPr>
          <w:ilvl w:val="0"/>
          <w:numId w:val="10"/>
        </w:numPr>
        <w:spacing w:line="276" w:lineRule="auto"/>
        <w:rPr>
          <w:rFonts w:eastAsia="Calibri"/>
          <w:sz w:val="22"/>
          <w:szCs w:val="22"/>
        </w:rPr>
      </w:pPr>
      <w:r w:rsidRPr="009C418D">
        <w:rPr>
          <w:rFonts w:eastAsia="Calibri"/>
          <w:sz w:val="22"/>
          <w:szCs w:val="22"/>
        </w:rPr>
        <w:t xml:space="preserve">Commitment to data </w:t>
      </w:r>
      <w:r w:rsidR="00BF0892">
        <w:rPr>
          <w:rFonts w:eastAsia="Calibri"/>
          <w:sz w:val="22"/>
          <w:szCs w:val="22"/>
        </w:rPr>
        <w:t>integrity, teamwork, and a positive, professional attitude</w:t>
      </w:r>
    </w:p>
    <w:p w14:paraId="370C72B2" w14:textId="36C642FE" w:rsidR="007A0D3A" w:rsidRPr="0052586C" w:rsidRDefault="00000000" w:rsidP="00F7674B">
      <w:pPr>
        <w:pBdr>
          <w:bottom w:val="single" w:sz="6" w:space="0" w:color="000000"/>
        </w:pBdr>
        <w:spacing w:before="240" w:after="105"/>
        <w:rPr>
          <w:rFonts w:eastAsia="Calibri"/>
          <w:b/>
          <w:bCs/>
          <w:caps/>
        </w:rPr>
      </w:pPr>
      <w:r w:rsidRPr="0052586C">
        <w:rPr>
          <w:rFonts w:eastAsia="Calibri"/>
          <w:b/>
          <w:bCs/>
          <w:caps/>
        </w:rPr>
        <w:t>technical skills</w:t>
      </w:r>
    </w:p>
    <w:p w14:paraId="0DBBC7E1" w14:textId="1FEB335B" w:rsidR="001F61EE" w:rsidRDefault="00000000">
      <w:pPr>
        <w:numPr>
          <w:ilvl w:val="0"/>
          <w:numId w:val="8"/>
        </w:numPr>
        <w:spacing w:line="220" w:lineRule="atLeast"/>
        <w:ind w:left="690" w:hanging="367"/>
        <w:rPr>
          <w:rFonts w:eastAsia="Calibri"/>
          <w:sz w:val="22"/>
          <w:szCs w:val="22"/>
        </w:rPr>
      </w:pPr>
      <w:r w:rsidRPr="0052586C">
        <w:rPr>
          <w:rFonts w:eastAsia="Calibri"/>
          <w:sz w:val="22"/>
          <w:szCs w:val="22"/>
        </w:rPr>
        <w:t xml:space="preserve">Proficient in </w:t>
      </w:r>
      <w:r w:rsidR="0089037B">
        <w:rPr>
          <w:rFonts w:eastAsia="Calibri"/>
          <w:sz w:val="22"/>
          <w:szCs w:val="22"/>
        </w:rPr>
        <w:t xml:space="preserve">Excel, SQL, Power BI, Tableau, Microsoft Access, Data Cleaning &amp; Validation, </w:t>
      </w:r>
      <w:r w:rsidR="00BF0892">
        <w:rPr>
          <w:rFonts w:eastAsia="Calibri"/>
          <w:sz w:val="22"/>
          <w:szCs w:val="22"/>
        </w:rPr>
        <w:t xml:space="preserve">and </w:t>
      </w:r>
      <w:r w:rsidR="0089037B">
        <w:rPr>
          <w:rFonts w:eastAsia="Calibri"/>
          <w:sz w:val="22"/>
          <w:szCs w:val="22"/>
        </w:rPr>
        <w:t>Forecasting</w:t>
      </w:r>
    </w:p>
    <w:p w14:paraId="67490A43" w14:textId="6BF435C9" w:rsidR="006A179E" w:rsidRPr="006A179E" w:rsidRDefault="006A179E" w:rsidP="006A179E">
      <w:pPr>
        <w:numPr>
          <w:ilvl w:val="0"/>
          <w:numId w:val="8"/>
        </w:numPr>
        <w:ind w:left="690" w:hanging="367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Experience</w:t>
      </w:r>
      <w:r w:rsidR="00BF0892">
        <w:rPr>
          <w:rFonts w:eastAsia="Calibri"/>
          <w:sz w:val="22"/>
          <w:szCs w:val="22"/>
        </w:rPr>
        <w:t xml:space="preserve">d </w:t>
      </w:r>
      <w:r>
        <w:rPr>
          <w:rFonts w:eastAsia="Calibri"/>
          <w:sz w:val="22"/>
          <w:szCs w:val="22"/>
        </w:rPr>
        <w:t xml:space="preserve">in </w:t>
      </w:r>
      <w:r w:rsidR="0040254C">
        <w:rPr>
          <w:rFonts w:eastAsia="Calibri"/>
          <w:sz w:val="22"/>
          <w:szCs w:val="22"/>
        </w:rPr>
        <w:t xml:space="preserve">Python, </w:t>
      </w:r>
      <w:r w:rsidR="0089037B">
        <w:rPr>
          <w:rFonts w:eastAsia="Calibri"/>
          <w:sz w:val="22"/>
          <w:szCs w:val="22"/>
        </w:rPr>
        <w:t xml:space="preserve">Java, </w:t>
      </w:r>
      <w:r w:rsidR="00B87FE7">
        <w:rPr>
          <w:rFonts w:eastAsia="Calibri"/>
          <w:sz w:val="22"/>
          <w:szCs w:val="22"/>
        </w:rPr>
        <w:t>networking (TCP/IP, LAN, DNS), A</w:t>
      </w:r>
      <w:r w:rsidR="00F4114C">
        <w:rPr>
          <w:rFonts w:eastAsia="Calibri"/>
          <w:sz w:val="22"/>
          <w:szCs w:val="22"/>
        </w:rPr>
        <w:t>mazon Web Services</w:t>
      </w:r>
    </w:p>
    <w:p w14:paraId="7BABE478" w14:textId="1D0D22A4" w:rsidR="00C649BC" w:rsidRDefault="00BF0892" w:rsidP="00F8796C">
      <w:pPr>
        <w:numPr>
          <w:ilvl w:val="0"/>
          <w:numId w:val="8"/>
        </w:numPr>
        <w:ind w:left="690" w:hanging="367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Skilled in P</w:t>
      </w:r>
      <w:r w:rsidR="0089037B">
        <w:rPr>
          <w:rFonts w:eastAsia="Calibri"/>
          <w:sz w:val="22"/>
          <w:szCs w:val="22"/>
        </w:rPr>
        <w:t xml:space="preserve">rocess </w:t>
      </w:r>
      <w:r>
        <w:rPr>
          <w:rFonts w:eastAsia="Calibri"/>
          <w:sz w:val="22"/>
          <w:szCs w:val="22"/>
        </w:rPr>
        <w:t>I</w:t>
      </w:r>
      <w:r w:rsidR="0089037B">
        <w:rPr>
          <w:rFonts w:eastAsia="Calibri"/>
          <w:sz w:val="22"/>
          <w:szCs w:val="22"/>
        </w:rPr>
        <w:t xml:space="preserve">mprovement, </w:t>
      </w:r>
      <w:r w:rsidR="00937125">
        <w:rPr>
          <w:rFonts w:eastAsia="Calibri"/>
          <w:sz w:val="22"/>
          <w:szCs w:val="22"/>
        </w:rPr>
        <w:t>Operational Efficiency, Compliance Monitoring,</w:t>
      </w:r>
      <w:r>
        <w:rPr>
          <w:rFonts w:eastAsia="Calibri"/>
          <w:sz w:val="22"/>
          <w:szCs w:val="22"/>
        </w:rPr>
        <w:t xml:space="preserve"> and</w:t>
      </w:r>
      <w:r w:rsidR="00937125">
        <w:rPr>
          <w:rFonts w:eastAsia="Calibri"/>
          <w:sz w:val="22"/>
          <w:szCs w:val="22"/>
        </w:rPr>
        <w:t xml:space="preserve"> Workforce Planning</w:t>
      </w:r>
    </w:p>
    <w:p w14:paraId="44BE79B5" w14:textId="77777777" w:rsidR="00F8796C" w:rsidRPr="00F8796C" w:rsidRDefault="00EF4FF6" w:rsidP="00F7674B">
      <w:pPr>
        <w:pBdr>
          <w:bottom w:val="single" w:sz="4" w:space="1" w:color="auto"/>
        </w:pBdr>
        <w:spacing w:before="240"/>
        <w:rPr>
          <w:rFonts w:eastAsia="Calibri"/>
          <w:b/>
          <w:bCs/>
          <w:color w:val="000000" w:themeColor="text1"/>
          <w:sz w:val="22"/>
          <w:szCs w:val="22"/>
        </w:rPr>
      </w:pPr>
      <w:r w:rsidRPr="007E2C14">
        <w:rPr>
          <w:rFonts w:eastAsia="Calibri"/>
          <w:b/>
          <w:bCs/>
        </w:rPr>
        <w:t>CERTIFICATIONS</w:t>
      </w:r>
      <w:r w:rsidR="00F8796C">
        <w:rPr>
          <w:rFonts w:eastAsia="Calibri"/>
          <w:b/>
          <w:bCs/>
          <w:sz w:val="22"/>
          <w:szCs w:val="22"/>
        </w:rPr>
        <w:t xml:space="preserve"> </w:t>
      </w:r>
    </w:p>
    <w:p w14:paraId="50EF60BE" w14:textId="10187092" w:rsidR="00F42D6A" w:rsidRPr="00F8796C" w:rsidRDefault="00F42D6A" w:rsidP="00F2410D">
      <w:pPr>
        <w:spacing w:before="120" w:line="220" w:lineRule="atLeast"/>
        <w:rPr>
          <w:rFonts w:eastAsia="Calibri"/>
          <w:b/>
          <w:bCs/>
          <w:sz w:val="22"/>
          <w:szCs w:val="22"/>
        </w:rPr>
      </w:pPr>
      <w:r w:rsidRPr="007E2C14">
        <w:rPr>
          <w:rFonts w:eastAsia="Calibri"/>
          <w:b/>
          <w:bCs/>
          <w:sz w:val="22"/>
          <w:szCs w:val="22"/>
        </w:rPr>
        <w:t>Google Cybersecurity Certification</w:t>
      </w:r>
      <w:r>
        <w:rPr>
          <w:rFonts w:eastAsia="Calibri"/>
          <w:i/>
          <w:iCs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| Arlington, TX</w:t>
      </w:r>
      <w:r w:rsidR="00F10685">
        <w:rPr>
          <w:rFonts w:eastAsia="Calibri"/>
          <w:sz w:val="22"/>
          <w:szCs w:val="22"/>
        </w:rPr>
        <w:t xml:space="preserve">                                                                                               </w:t>
      </w:r>
      <w:r>
        <w:rPr>
          <w:rFonts w:eastAsia="Calibri"/>
          <w:sz w:val="22"/>
          <w:szCs w:val="22"/>
        </w:rPr>
        <w:t>November 2025</w:t>
      </w:r>
    </w:p>
    <w:p w14:paraId="088C7E99" w14:textId="77777777" w:rsidR="00F42D6A" w:rsidRDefault="00F42D6A" w:rsidP="003354C3">
      <w:pPr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Coursera</w:t>
      </w:r>
    </w:p>
    <w:p w14:paraId="62482459" w14:textId="55F1CB3C" w:rsidR="00737401" w:rsidRDefault="00737401" w:rsidP="003354C3">
      <w:pPr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 xml:space="preserve">Hootsuite Certifications | </w:t>
      </w:r>
      <w:r>
        <w:rPr>
          <w:rFonts w:eastAsia="Calibri"/>
          <w:sz w:val="22"/>
          <w:szCs w:val="22"/>
        </w:rPr>
        <w:t>Arlington, TX</w:t>
      </w:r>
    </w:p>
    <w:p w14:paraId="4668F3B9" w14:textId="1585F6FA" w:rsidR="00DD46B0" w:rsidRPr="00DD46B0" w:rsidRDefault="00DD46B0" w:rsidP="00DD46B0">
      <w:pPr>
        <w:pStyle w:val="ListParagraph"/>
        <w:numPr>
          <w:ilvl w:val="0"/>
          <w:numId w:val="15"/>
        </w:numPr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Hootsuite Advanced Social Media Strategy Certifications</w:t>
      </w:r>
    </w:p>
    <w:p w14:paraId="253C7FCA" w14:textId="0566737B" w:rsidR="00737401" w:rsidRDefault="00737401" w:rsidP="00737401">
      <w:pPr>
        <w:pStyle w:val="ListParagraph"/>
        <w:numPr>
          <w:ilvl w:val="0"/>
          <w:numId w:val="15"/>
        </w:numPr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Hootsuite Platform Certification</w:t>
      </w:r>
    </w:p>
    <w:p w14:paraId="1ED9767A" w14:textId="536BCEF9" w:rsidR="007A0D3A" w:rsidRPr="00D33811" w:rsidRDefault="008975FE" w:rsidP="00F7674B">
      <w:pPr>
        <w:pBdr>
          <w:bottom w:val="single" w:sz="6" w:space="0" w:color="000000"/>
        </w:pBdr>
        <w:spacing w:before="240" w:after="105" w:line="240" w:lineRule="atLeast"/>
        <w:rPr>
          <w:rFonts w:eastAsia="Calibri"/>
          <w:caps/>
        </w:rPr>
      </w:pPr>
      <w:r>
        <w:rPr>
          <w:rFonts w:eastAsia="Calibri"/>
          <w:b/>
          <w:bCs/>
          <w:caps/>
        </w:rPr>
        <w:t>Technical</w:t>
      </w:r>
      <w:r w:rsidRPr="0052586C">
        <w:rPr>
          <w:rFonts w:eastAsia="Calibri"/>
          <w:b/>
          <w:bCs/>
          <w:caps/>
        </w:rPr>
        <w:t xml:space="preserve"> projects</w:t>
      </w:r>
      <w:r w:rsidR="00D33811">
        <w:rPr>
          <w:rFonts w:eastAsia="Calibri"/>
          <w:b/>
          <w:bCs/>
          <w:caps/>
        </w:rPr>
        <w:t xml:space="preserve"> (</w:t>
      </w:r>
      <w:r w:rsidR="00D33811" w:rsidRPr="00D33811">
        <w:rPr>
          <w:rFonts w:eastAsia="Calibri"/>
        </w:rPr>
        <w:t>github.com/</w:t>
      </w:r>
      <w:proofErr w:type="spellStart"/>
      <w:r w:rsidR="00D33811" w:rsidRPr="00D33811">
        <w:rPr>
          <w:rFonts w:eastAsia="Calibri"/>
        </w:rPr>
        <w:t>osmdavi</w:t>
      </w:r>
      <w:proofErr w:type="spellEnd"/>
      <w:r w:rsidR="00D33811">
        <w:rPr>
          <w:rFonts w:eastAsia="Calibri"/>
          <w:b/>
          <w:bCs/>
          <w:caps/>
        </w:rPr>
        <w:t>)</w:t>
      </w:r>
    </w:p>
    <w:p w14:paraId="0C228CD1" w14:textId="6C61877F" w:rsidR="00F42D6A" w:rsidRDefault="00000000" w:rsidP="00F42D6A">
      <w:pPr>
        <w:tabs>
          <w:tab w:val="right" w:pos="10800"/>
        </w:tabs>
        <w:spacing w:line="220" w:lineRule="atLeast"/>
        <w:rPr>
          <w:rStyle w:val="fs14fw4text-right"/>
          <w:rFonts w:eastAsia="Calibri"/>
          <w:sz w:val="22"/>
          <w:szCs w:val="22"/>
        </w:rPr>
      </w:pPr>
      <w:r w:rsidRPr="0052586C">
        <w:rPr>
          <w:rStyle w:val="fs14fw4fsi"/>
          <w:rFonts w:eastAsia="Calibri"/>
          <w:i/>
          <w:iCs/>
          <w:sz w:val="22"/>
          <w:szCs w:val="22"/>
        </w:rPr>
        <w:t>Movie Data Analysis Projec</w:t>
      </w:r>
      <w:r w:rsidR="00D72D1F" w:rsidRPr="0052586C">
        <w:rPr>
          <w:rStyle w:val="fs14fw4fsi"/>
          <w:rFonts w:eastAsia="Calibri"/>
          <w:i/>
          <w:iCs/>
          <w:sz w:val="22"/>
          <w:szCs w:val="22"/>
        </w:rPr>
        <w:t>t</w:t>
      </w:r>
      <w:r w:rsidR="007E2C14">
        <w:rPr>
          <w:rStyle w:val="fs14fw4fsi"/>
          <w:rFonts w:eastAsia="Calibri"/>
          <w:i/>
          <w:iCs/>
          <w:sz w:val="22"/>
          <w:szCs w:val="22"/>
        </w:rPr>
        <w:t xml:space="preserve"> </w:t>
      </w:r>
      <w:r w:rsidR="00D72D1F" w:rsidRPr="0052586C">
        <w:rPr>
          <w:rStyle w:val="fs14fw4fsi"/>
          <w:rFonts w:eastAsia="Calibri"/>
          <w:sz w:val="22"/>
          <w:szCs w:val="22"/>
        </w:rPr>
        <w:t>|</w:t>
      </w:r>
      <w:r w:rsidRPr="0052586C">
        <w:rPr>
          <w:rStyle w:val="fs14fw4undefinedtdn"/>
          <w:rFonts w:eastAsia="Calibri"/>
          <w:sz w:val="22"/>
          <w:szCs w:val="22"/>
        </w:rPr>
        <w:t xml:space="preserve"> </w:t>
      </w:r>
      <w:r w:rsidRPr="0052586C">
        <w:rPr>
          <w:rStyle w:val="fs14fw4"/>
          <w:rFonts w:eastAsia="Calibri"/>
          <w:sz w:val="22"/>
          <w:szCs w:val="22"/>
        </w:rPr>
        <w:t>Arlington, TX</w:t>
      </w:r>
      <w:r w:rsidR="00F10685">
        <w:rPr>
          <w:rStyle w:val="fs14fw4undefinedtdn"/>
          <w:rFonts w:eastAsia="Calibri"/>
          <w:sz w:val="22"/>
          <w:szCs w:val="22"/>
        </w:rPr>
        <w:t xml:space="preserve">                                                                                </w:t>
      </w:r>
      <w:r w:rsidRPr="0052586C">
        <w:rPr>
          <w:rStyle w:val="fs14fw4text-right"/>
          <w:rFonts w:eastAsia="Calibri"/>
          <w:sz w:val="22"/>
          <w:szCs w:val="22"/>
        </w:rPr>
        <w:t>November 2024 - December 2024</w:t>
      </w:r>
    </w:p>
    <w:p w14:paraId="5EAC8BB8" w14:textId="63776069" w:rsidR="007A0D3A" w:rsidRPr="0052586C" w:rsidRDefault="00F42D6A" w:rsidP="00F42D6A">
      <w:pPr>
        <w:tabs>
          <w:tab w:val="right" w:pos="10800"/>
        </w:tabs>
        <w:spacing w:line="220" w:lineRule="atLeast"/>
        <w:rPr>
          <w:rFonts w:eastAsia="Calibri"/>
          <w:sz w:val="22"/>
          <w:szCs w:val="22"/>
        </w:rPr>
      </w:pPr>
      <w:r>
        <w:rPr>
          <w:rStyle w:val="fs14fw4text-right"/>
          <w:rFonts w:eastAsia="Calibri"/>
          <w:sz w:val="22"/>
          <w:szCs w:val="22"/>
        </w:rPr>
        <w:t>Developer</w:t>
      </w:r>
      <w:r w:rsidRPr="0052586C">
        <w:rPr>
          <w:rFonts w:eastAsia="Calibri"/>
          <w:sz w:val="22"/>
          <w:szCs w:val="22"/>
        </w:rPr>
        <w:t xml:space="preserve"> </w:t>
      </w:r>
    </w:p>
    <w:p w14:paraId="0C6291D7" w14:textId="77777777" w:rsidR="00D72D1F" w:rsidRPr="0052586C" w:rsidRDefault="00D72D1F" w:rsidP="00D72D1F">
      <w:pPr>
        <w:numPr>
          <w:ilvl w:val="0"/>
          <w:numId w:val="9"/>
        </w:numPr>
        <w:spacing w:line="220" w:lineRule="atLeast"/>
        <w:rPr>
          <w:rFonts w:eastAsia="Calibri"/>
          <w:sz w:val="22"/>
          <w:szCs w:val="22"/>
        </w:rPr>
      </w:pPr>
      <w:r w:rsidRPr="0052586C">
        <w:rPr>
          <w:rFonts w:eastAsia="Calibri"/>
          <w:sz w:val="22"/>
          <w:szCs w:val="22"/>
        </w:rPr>
        <w:t>Designed and built a relational database in MySQL to organize and analyze structured data</w:t>
      </w:r>
    </w:p>
    <w:p w14:paraId="3C81AEE9" w14:textId="77777777" w:rsidR="00D72D1F" w:rsidRPr="0052586C" w:rsidRDefault="00D72D1F" w:rsidP="00D72D1F">
      <w:pPr>
        <w:numPr>
          <w:ilvl w:val="0"/>
          <w:numId w:val="9"/>
        </w:numPr>
        <w:spacing w:line="220" w:lineRule="atLeast"/>
        <w:rPr>
          <w:rFonts w:eastAsia="Calibri"/>
          <w:sz w:val="22"/>
          <w:szCs w:val="22"/>
        </w:rPr>
      </w:pPr>
      <w:r w:rsidRPr="0052586C">
        <w:rPr>
          <w:rFonts w:eastAsia="Calibri"/>
          <w:sz w:val="22"/>
          <w:szCs w:val="22"/>
        </w:rPr>
        <w:t>Used Python and SQL to extract, clean, and query data, demonstrating technical troubleshooting and data interpretation skills</w:t>
      </w:r>
    </w:p>
    <w:p w14:paraId="0E2A92CA" w14:textId="0092CD2A" w:rsidR="00EF4FF6" w:rsidRDefault="00D72D1F" w:rsidP="00EF4FF6">
      <w:pPr>
        <w:numPr>
          <w:ilvl w:val="0"/>
          <w:numId w:val="9"/>
        </w:numPr>
        <w:spacing w:line="220" w:lineRule="atLeast"/>
        <w:rPr>
          <w:rFonts w:eastAsia="Calibri"/>
          <w:sz w:val="22"/>
          <w:szCs w:val="22"/>
        </w:rPr>
      </w:pPr>
      <w:r w:rsidRPr="0052586C">
        <w:rPr>
          <w:rFonts w:eastAsia="Calibri"/>
          <w:sz w:val="22"/>
          <w:szCs w:val="22"/>
        </w:rPr>
        <w:t xml:space="preserve">Created visualizations in </w:t>
      </w:r>
      <w:proofErr w:type="spellStart"/>
      <w:r w:rsidRPr="0052586C">
        <w:rPr>
          <w:rFonts w:eastAsia="Calibri"/>
          <w:sz w:val="22"/>
          <w:szCs w:val="22"/>
        </w:rPr>
        <w:t>Jupyter</w:t>
      </w:r>
      <w:proofErr w:type="spellEnd"/>
      <w:r w:rsidRPr="0052586C">
        <w:rPr>
          <w:rFonts w:eastAsia="Calibri"/>
          <w:sz w:val="22"/>
          <w:szCs w:val="22"/>
        </w:rPr>
        <w:t xml:space="preserve"> Notebook to communicate key insights clearly and effectively</w:t>
      </w:r>
    </w:p>
    <w:sectPr w:rsidR="00EF4FF6" w:rsidSect="006C2DD8">
      <w:pgSz w:w="12240" w:h="15840" w:code="1"/>
      <w:pgMar w:top="432" w:right="432" w:bottom="432" w:left="432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050E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5041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1AAD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AE20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A8DE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DAEA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909A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0ADE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84FB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8B47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C08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E8A3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C42A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E050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C072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9CB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D879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B8B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5BA81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FC4A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FEE3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50D3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96BF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FCC0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5EA5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EC06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1869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B0C4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509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6291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82F8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E094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9A9A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6465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E6B3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809A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E30E3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CC2B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5687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84C3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8224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9ED7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C05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4663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A025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D66E3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F28E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389C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88D6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8043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72AE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52D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4AD5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460D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4249ADC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7FAC80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1CEB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6415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1C89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285D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D2C4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7C98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8EC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022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9E5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1AE9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7CA0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04AA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8AC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B69A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2EB4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26B8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D4052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321A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50E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F8DD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4055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26DF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8040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BC28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7470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461C48"/>
    <w:multiLevelType w:val="hybridMultilevel"/>
    <w:tmpl w:val="6A20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C5F31"/>
    <w:multiLevelType w:val="hybridMultilevel"/>
    <w:tmpl w:val="39A4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C7C44"/>
    <w:multiLevelType w:val="hybridMultilevel"/>
    <w:tmpl w:val="322C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81B7E"/>
    <w:multiLevelType w:val="hybridMultilevel"/>
    <w:tmpl w:val="B7667276"/>
    <w:lvl w:ilvl="0" w:tplc="F53C9B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D7541"/>
    <w:multiLevelType w:val="hybridMultilevel"/>
    <w:tmpl w:val="336653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6203530A"/>
    <w:multiLevelType w:val="hybridMultilevel"/>
    <w:tmpl w:val="E2C4329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878978646">
    <w:abstractNumId w:val="0"/>
  </w:num>
  <w:num w:numId="2" w16cid:durableId="1703633833">
    <w:abstractNumId w:val="1"/>
  </w:num>
  <w:num w:numId="3" w16cid:durableId="1725131495">
    <w:abstractNumId w:val="2"/>
  </w:num>
  <w:num w:numId="4" w16cid:durableId="2030830050">
    <w:abstractNumId w:val="3"/>
  </w:num>
  <w:num w:numId="5" w16cid:durableId="1400471532">
    <w:abstractNumId w:val="4"/>
  </w:num>
  <w:num w:numId="6" w16cid:durableId="1104423178">
    <w:abstractNumId w:val="5"/>
  </w:num>
  <w:num w:numId="7" w16cid:durableId="801073096">
    <w:abstractNumId w:val="6"/>
  </w:num>
  <w:num w:numId="8" w16cid:durableId="1285041647">
    <w:abstractNumId w:val="7"/>
  </w:num>
  <w:num w:numId="9" w16cid:durableId="898320120">
    <w:abstractNumId w:val="8"/>
  </w:num>
  <w:num w:numId="10" w16cid:durableId="2099012721">
    <w:abstractNumId w:val="9"/>
  </w:num>
  <w:num w:numId="11" w16cid:durableId="703363034">
    <w:abstractNumId w:val="10"/>
  </w:num>
  <w:num w:numId="12" w16cid:durableId="1298416446">
    <w:abstractNumId w:val="14"/>
  </w:num>
  <w:num w:numId="13" w16cid:durableId="2059936752">
    <w:abstractNumId w:val="13"/>
  </w:num>
  <w:num w:numId="14" w16cid:durableId="555705939">
    <w:abstractNumId w:val="11"/>
  </w:num>
  <w:num w:numId="15" w16cid:durableId="2007703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3A"/>
    <w:rsid w:val="000222E7"/>
    <w:rsid w:val="000313A4"/>
    <w:rsid w:val="00066622"/>
    <w:rsid w:val="00087005"/>
    <w:rsid w:val="000C612E"/>
    <w:rsid w:val="000D2127"/>
    <w:rsid w:val="00160586"/>
    <w:rsid w:val="001A1307"/>
    <w:rsid w:val="001B1689"/>
    <w:rsid w:val="001B3695"/>
    <w:rsid w:val="001C0360"/>
    <w:rsid w:val="001C68C6"/>
    <w:rsid w:val="001D3A4A"/>
    <w:rsid w:val="001D7E42"/>
    <w:rsid w:val="001F61EE"/>
    <w:rsid w:val="00213195"/>
    <w:rsid w:val="00224CF3"/>
    <w:rsid w:val="0026242D"/>
    <w:rsid w:val="00292DEA"/>
    <w:rsid w:val="002C7D46"/>
    <w:rsid w:val="002E3A2C"/>
    <w:rsid w:val="003354C3"/>
    <w:rsid w:val="003714DC"/>
    <w:rsid w:val="00376A7B"/>
    <w:rsid w:val="003A0752"/>
    <w:rsid w:val="0040254C"/>
    <w:rsid w:val="00422478"/>
    <w:rsid w:val="004508CB"/>
    <w:rsid w:val="00455100"/>
    <w:rsid w:val="004838C3"/>
    <w:rsid w:val="00484B56"/>
    <w:rsid w:val="004A40BC"/>
    <w:rsid w:val="0052586C"/>
    <w:rsid w:val="00543A04"/>
    <w:rsid w:val="00570185"/>
    <w:rsid w:val="005B7760"/>
    <w:rsid w:val="005D5D0A"/>
    <w:rsid w:val="005D636E"/>
    <w:rsid w:val="00621839"/>
    <w:rsid w:val="006A179E"/>
    <w:rsid w:val="006C2DD8"/>
    <w:rsid w:val="007123A9"/>
    <w:rsid w:val="00737401"/>
    <w:rsid w:val="007A0D3A"/>
    <w:rsid w:val="007B3C4A"/>
    <w:rsid w:val="007D6984"/>
    <w:rsid w:val="007E2C14"/>
    <w:rsid w:val="0089037B"/>
    <w:rsid w:val="00891C60"/>
    <w:rsid w:val="008975FE"/>
    <w:rsid w:val="008A7658"/>
    <w:rsid w:val="008C2CDB"/>
    <w:rsid w:val="009245A3"/>
    <w:rsid w:val="00933347"/>
    <w:rsid w:val="00937125"/>
    <w:rsid w:val="009450FF"/>
    <w:rsid w:val="00957BBF"/>
    <w:rsid w:val="009A5F27"/>
    <w:rsid w:val="009B2844"/>
    <w:rsid w:val="009C418D"/>
    <w:rsid w:val="00A767AB"/>
    <w:rsid w:val="00AA5CA5"/>
    <w:rsid w:val="00AF5BA9"/>
    <w:rsid w:val="00B03D93"/>
    <w:rsid w:val="00B13D22"/>
    <w:rsid w:val="00B37AC4"/>
    <w:rsid w:val="00B87FE7"/>
    <w:rsid w:val="00BF0892"/>
    <w:rsid w:val="00BF2D3E"/>
    <w:rsid w:val="00BF54F1"/>
    <w:rsid w:val="00BF6176"/>
    <w:rsid w:val="00C113BE"/>
    <w:rsid w:val="00C55B04"/>
    <w:rsid w:val="00C649BC"/>
    <w:rsid w:val="00C7692E"/>
    <w:rsid w:val="00CB3078"/>
    <w:rsid w:val="00D33811"/>
    <w:rsid w:val="00D72D1F"/>
    <w:rsid w:val="00DA0761"/>
    <w:rsid w:val="00DA2471"/>
    <w:rsid w:val="00DD46B0"/>
    <w:rsid w:val="00DE3FF0"/>
    <w:rsid w:val="00EF4FF6"/>
    <w:rsid w:val="00F10685"/>
    <w:rsid w:val="00F2410D"/>
    <w:rsid w:val="00F4114C"/>
    <w:rsid w:val="00F42D6A"/>
    <w:rsid w:val="00F73CFA"/>
    <w:rsid w:val="00F7674B"/>
    <w:rsid w:val="00F8796C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874D"/>
  <w15:docId w15:val="{61910A95-A61D-4390-9E5E-5BC37A47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fsiundefinedtdn">
    <w:name w:val="fs14 fw4 fsi undefined tdn"/>
    <w:basedOn w:val="DefaultParagraphFont"/>
  </w:style>
  <w:style w:type="character" w:customStyle="1" w:styleId="fs14fw4fsi">
    <w:name w:val="fs14 fw4 fsi"/>
    <w:basedOn w:val="DefaultParagraphFont"/>
  </w:style>
  <w:style w:type="character" w:customStyle="1" w:styleId="fs14fw4text-rightundefinedtdn">
    <w:name w:val="fs14 fw4 text-right undefined tdn"/>
    <w:basedOn w:val="DefaultParagraphFont"/>
  </w:style>
  <w:style w:type="paragraph" w:styleId="ListParagraph">
    <w:name w:val="List Paragraph"/>
    <w:basedOn w:val="Normal"/>
    <w:uiPriority w:val="34"/>
    <w:qFormat/>
    <w:rsid w:val="001F61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2D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D1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rsid w:val="00EF4FF6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smardramirez" TargetMode="External"/><Relationship Id="rId5" Type="http://schemas.openxmlformats.org/officeDocument/2006/relationships/hyperlink" Target="mailto:odr6755@mavs.ut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osmar</dc:creator>
  <cp:keywords/>
  <dc:description/>
  <cp:lastModifiedBy>Osmar Ramirez</cp:lastModifiedBy>
  <cp:revision>15</cp:revision>
  <dcterms:created xsi:type="dcterms:W3CDTF">2025-05-21T19:42:00Z</dcterms:created>
  <dcterms:modified xsi:type="dcterms:W3CDTF">2025-11-13T00:06:00Z</dcterms:modified>
</cp:coreProperties>
</file>